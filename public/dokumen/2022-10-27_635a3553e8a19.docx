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251BE" w14:textId="4CF46C37" w:rsidR="00AC5CE0" w:rsidRPr="000C59ED" w:rsidRDefault="00000000">
      <w:pPr>
        <w:pStyle w:val="Title"/>
        <w:spacing w:line="276" w:lineRule="auto"/>
        <w:rPr>
          <w:rFonts w:ascii="Times New Roman" w:hAnsi="Times New Roman" w:cs="Times New Roman"/>
          <w:sz w:val="24"/>
          <w:szCs w:val="24"/>
        </w:rPr>
      </w:pPr>
      <w:r w:rsidRPr="000C59ED">
        <w:rPr>
          <w:rFonts w:ascii="Times New Roman" w:hAnsi="Times New Roman" w:cs="Times New Roman"/>
          <w:b w:val="0"/>
          <w:sz w:val="24"/>
          <w:szCs w:val="24"/>
        </w:rPr>
        <w:t xml:space="preserve">Judul: </w:t>
      </w:r>
      <w:r w:rsidRPr="00652958">
        <w:rPr>
          <w:rFonts w:ascii="Times New Roman" w:hAnsi="Times New Roman" w:cs="Times New Roman"/>
          <w:bCs w:val="0"/>
          <w:sz w:val="24"/>
          <w:szCs w:val="24"/>
        </w:rPr>
        <w:t>Analisis Kelayakan Penerima Beasiswa Sekolah SMA</w:t>
      </w:r>
      <w:r w:rsidR="003A0EBC">
        <w:rPr>
          <w:rFonts w:ascii="Times New Roman" w:hAnsi="Times New Roman" w:cs="Times New Roman"/>
          <w:bCs w:val="0"/>
          <w:sz w:val="24"/>
          <w:szCs w:val="24"/>
        </w:rPr>
        <w:t xml:space="preserve"> NEGERI 3 PINRANG</w:t>
      </w:r>
      <w:r w:rsidRPr="00652958">
        <w:rPr>
          <w:rFonts w:ascii="Times New Roman" w:hAnsi="Times New Roman" w:cs="Times New Roman"/>
          <w:bCs w:val="0"/>
          <w:sz w:val="24"/>
          <w:szCs w:val="24"/>
        </w:rPr>
        <w:t xml:space="preserve"> Menggunakan Metode Profile Matching</w:t>
      </w:r>
      <w:r w:rsidRPr="000C59ED">
        <w:rPr>
          <w:rFonts w:ascii="Times New Roman" w:hAnsi="Times New Roman" w:cs="Times New Roman"/>
          <w:b w:val="0"/>
          <w:sz w:val="24"/>
          <w:szCs w:val="24"/>
        </w:rPr>
        <w:t xml:space="preserve"> </w:t>
      </w:r>
    </w:p>
    <w:p w14:paraId="2D769E25" w14:textId="77777777" w:rsidR="00AC5CE0" w:rsidRPr="000C59ED" w:rsidRDefault="00000000">
      <w:pPr>
        <w:pStyle w:val="ListParagraph"/>
        <w:numPr>
          <w:ilvl w:val="0"/>
          <w:numId w:val="2"/>
        </w:numPr>
        <w:tabs>
          <w:tab w:val="left" w:pos="821"/>
        </w:tabs>
        <w:spacing w:before="162"/>
        <w:rPr>
          <w:rFonts w:ascii="Times New Roman" w:hAnsi="Times New Roman" w:cs="Times New Roman"/>
          <w:sz w:val="24"/>
          <w:szCs w:val="24"/>
        </w:rPr>
      </w:pPr>
      <w:r w:rsidRPr="000C59ED">
        <w:rPr>
          <w:rFonts w:ascii="Times New Roman" w:hAnsi="Times New Roman" w:cs="Times New Roman"/>
          <w:sz w:val="24"/>
          <w:szCs w:val="24"/>
        </w:rPr>
        <w:t>Mengapa anda memilih judul ini?</w:t>
      </w:r>
    </w:p>
    <w:p w14:paraId="3A9DCD27" w14:textId="77777777" w:rsidR="00AC5CE0" w:rsidRPr="000C59ED" w:rsidRDefault="00000000" w:rsidP="008D2AD2">
      <w:pPr>
        <w:pStyle w:val="BodyText"/>
        <w:numPr>
          <w:ilvl w:val="0"/>
          <w:numId w:val="13"/>
        </w:numPr>
        <w:spacing w:before="36" w:line="276" w:lineRule="auto"/>
        <w:ind w:right="357"/>
        <w:jc w:val="both"/>
        <w:rPr>
          <w:rFonts w:ascii="Times New Roman" w:hAnsi="Times New Roman" w:cs="Times New Roman"/>
          <w:sz w:val="24"/>
          <w:szCs w:val="24"/>
        </w:rPr>
      </w:pPr>
      <w:r w:rsidRPr="000C59ED">
        <w:rPr>
          <w:rFonts w:ascii="Times New Roman" w:hAnsi="Times New Roman" w:cs="Times New Roman"/>
          <w:sz w:val="24"/>
          <w:szCs w:val="24"/>
        </w:rPr>
        <w:t>Alasan memilih judul ini agar pihak sekolah dapat mempermudah menentukan penerima beasiswa dan tepat sasaran memberi beasiswa</w:t>
      </w:r>
    </w:p>
    <w:p w14:paraId="52D43798" w14:textId="77777777" w:rsidR="00AC5CE0" w:rsidRPr="000C59ED" w:rsidRDefault="00AC5CE0">
      <w:pPr>
        <w:pStyle w:val="BodyText"/>
        <w:spacing w:before="3"/>
        <w:ind w:left="0"/>
        <w:rPr>
          <w:rFonts w:ascii="Times New Roman" w:hAnsi="Times New Roman" w:cs="Times New Roman"/>
          <w:sz w:val="24"/>
          <w:szCs w:val="24"/>
        </w:rPr>
      </w:pPr>
    </w:p>
    <w:p w14:paraId="3265A7AC" w14:textId="77777777" w:rsidR="00AC5CE0" w:rsidRPr="000C59ED" w:rsidRDefault="00000000">
      <w:pPr>
        <w:pStyle w:val="ListParagraph"/>
        <w:numPr>
          <w:ilvl w:val="0"/>
          <w:numId w:val="2"/>
        </w:numPr>
        <w:tabs>
          <w:tab w:val="left" w:pos="821"/>
        </w:tabs>
        <w:rPr>
          <w:rFonts w:ascii="Times New Roman" w:hAnsi="Times New Roman" w:cs="Times New Roman"/>
          <w:sz w:val="24"/>
          <w:szCs w:val="24"/>
        </w:rPr>
      </w:pPr>
      <w:r w:rsidRPr="000C59ED">
        <w:rPr>
          <w:rFonts w:ascii="Times New Roman" w:hAnsi="Times New Roman" w:cs="Times New Roman"/>
          <w:sz w:val="24"/>
          <w:szCs w:val="24"/>
        </w:rPr>
        <w:t>Apa permasalahan judul yang andausulkan?</w:t>
      </w:r>
    </w:p>
    <w:p w14:paraId="00DE4914" w14:textId="77777777" w:rsidR="00AC5CE0" w:rsidRPr="000C59ED" w:rsidRDefault="00000000" w:rsidP="008D2AD2">
      <w:pPr>
        <w:pStyle w:val="ListParagraph"/>
        <w:numPr>
          <w:ilvl w:val="0"/>
          <w:numId w:val="13"/>
        </w:numPr>
        <w:tabs>
          <w:tab w:val="left" w:pos="821"/>
        </w:tabs>
        <w:rPr>
          <w:rFonts w:ascii="Times New Roman" w:hAnsi="Times New Roman" w:cs="Times New Roman"/>
          <w:sz w:val="24"/>
          <w:szCs w:val="24"/>
        </w:rPr>
      </w:pPr>
      <w:r w:rsidRPr="000C59ED">
        <w:rPr>
          <w:rFonts w:ascii="Times New Roman" w:hAnsi="Times New Roman" w:cs="Times New Roman"/>
          <w:sz w:val="24"/>
          <w:szCs w:val="24"/>
        </w:rPr>
        <w:t>untuk memudahkan mendapatkan informasi berupa data siswa yang berhak menerima beasiswa</w:t>
      </w:r>
    </w:p>
    <w:p w14:paraId="6AA644B4" w14:textId="77777777" w:rsidR="00AC5CE0" w:rsidRPr="000C59ED" w:rsidRDefault="00AC5CE0">
      <w:pPr>
        <w:pStyle w:val="BodyText"/>
        <w:spacing w:before="8"/>
        <w:ind w:left="0"/>
        <w:rPr>
          <w:rFonts w:ascii="Times New Roman" w:hAnsi="Times New Roman" w:cs="Times New Roman"/>
          <w:sz w:val="24"/>
          <w:szCs w:val="24"/>
        </w:rPr>
      </w:pPr>
    </w:p>
    <w:p w14:paraId="1BD5319B" w14:textId="516DDF06" w:rsidR="00AC5CE0" w:rsidRPr="000C59ED" w:rsidRDefault="00000000" w:rsidP="008D2AD2">
      <w:pPr>
        <w:pStyle w:val="ListParagraph"/>
        <w:numPr>
          <w:ilvl w:val="0"/>
          <w:numId w:val="2"/>
        </w:numPr>
        <w:tabs>
          <w:tab w:val="left" w:pos="821"/>
        </w:tabs>
        <w:spacing w:before="1"/>
        <w:rPr>
          <w:rFonts w:ascii="Times New Roman" w:hAnsi="Times New Roman" w:cs="Times New Roman"/>
          <w:sz w:val="24"/>
          <w:szCs w:val="24"/>
        </w:rPr>
      </w:pPr>
      <w:r w:rsidRPr="000C59ED">
        <w:rPr>
          <w:rFonts w:ascii="Times New Roman" w:hAnsi="Times New Roman" w:cs="Times New Roman"/>
          <w:sz w:val="24"/>
          <w:szCs w:val="24"/>
        </w:rPr>
        <w:t>Dari mana anda mendapatkan ide dari permasalahan penelitian anda?</w:t>
      </w:r>
    </w:p>
    <w:p w14:paraId="5CDCC19A" w14:textId="0F578C86" w:rsidR="00AC5CE0" w:rsidRPr="000C59ED" w:rsidRDefault="008D2AD2" w:rsidP="008D2AD2">
      <w:pPr>
        <w:pStyle w:val="BodyText"/>
        <w:numPr>
          <w:ilvl w:val="0"/>
          <w:numId w:val="13"/>
        </w:numPr>
        <w:spacing w:before="7"/>
        <w:rPr>
          <w:rFonts w:ascii="Times New Roman" w:hAnsi="Times New Roman" w:cs="Times New Roman"/>
          <w:sz w:val="24"/>
          <w:szCs w:val="24"/>
        </w:rPr>
      </w:pPr>
      <w:r w:rsidRPr="000C59ED">
        <w:rPr>
          <w:rFonts w:ascii="Times New Roman" w:hAnsi="Times New Roman" w:cs="Times New Roman"/>
          <w:sz w:val="24"/>
          <w:szCs w:val="24"/>
        </w:rPr>
        <w:t xml:space="preserve">Dari beberapa jurnal yang telah dibaca </w:t>
      </w:r>
    </w:p>
    <w:p w14:paraId="2CB6B6E4" w14:textId="77777777" w:rsidR="008D2AD2" w:rsidRPr="000C59ED" w:rsidRDefault="008D2AD2" w:rsidP="008D2AD2">
      <w:pPr>
        <w:pStyle w:val="BodyText"/>
        <w:spacing w:before="7"/>
        <w:ind w:left="1180"/>
        <w:rPr>
          <w:rFonts w:ascii="Times New Roman" w:hAnsi="Times New Roman" w:cs="Times New Roman"/>
          <w:sz w:val="24"/>
          <w:szCs w:val="24"/>
        </w:rPr>
      </w:pPr>
    </w:p>
    <w:p w14:paraId="1BFC16ED" w14:textId="77777777" w:rsidR="00AC5CE0" w:rsidRPr="000C59ED" w:rsidRDefault="00000000">
      <w:pPr>
        <w:pStyle w:val="ListParagraph"/>
        <w:numPr>
          <w:ilvl w:val="0"/>
          <w:numId w:val="2"/>
        </w:numPr>
        <w:tabs>
          <w:tab w:val="left" w:pos="821"/>
        </w:tabs>
        <w:spacing w:line="278" w:lineRule="auto"/>
        <w:ind w:right="356"/>
        <w:rPr>
          <w:rFonts w:ascii="Times New Roman" w:hAnsi="Times New Roman" w:cs="Times New Roman"/>
          <w:sz w:val="24"/>
          <w:szCs w:val="24"/>
        </w:rPr>
      </w:pPr>
      <w:r w:rsidRPr="000C59ED">
        <w:rPr>
          <w:rFonts w:ascii="Times New Roman" w:hAnsi="Times New Roman" w:cs="Times New Roman"/>
          <w:sz w:val="24"/>
          <w:szCs w:val="24"/>
        </w:rPr>
        <w:t>Apa faktor/aspek yang terkait permasalahan penelitian yang telah anda identifikasi?</w:t>
      </w:r>
    </w:p>
    <w:p w14:paraId="31083DBE" w14:textId="77777777" w:rsidR="00AC5CE0" w:rsidRPr="000C59ED" w:rsidRDefault="00000000" w:rsidP="008D2AD2">
      <w:pPr>
        <w:pStyle w:val="ListParagraph"/>
        <w:numPr>
          <w:ilvl w:val="0"/>
          <w:numId w:val="13"/>
        </w:numPr>
        <w:tabs>
          <w:tab w:val="left" w:pos="821"/>
        </w:tabs>
        <w:spacing w:line="278" w:lineRule="auto"/>
        <w:ind w:right="356"/>
        <w:rPr>
          <w:rFonts w:ascii="Times New Roman" w:hAnsi="Times New Roman" w:cs="Times New Roman"/>
          <w:sz w:val="24"/>
          <w:szCs w:val="24"/>
        </w:rPr>
      </w:pPr>
      <w:r w:rsidRPr="000C59ED">
        <w:rPr>
          <w:rFonts w:ascii="Times New Roman" w:hAnsi="Times New Roman" w:cs="Times New Roman"/>
          <w:sz w:val="24"/>
          <w:szCs w:val="24"/>
        </w:rPr>
        <w:t>Adanya kesulitan Menentukan aspek data  untuk memecahkan masalah dan membuat keputusan</w:t>
      </w:r>
    </w:p>
    <w:p w14:paraId="24356BFB" w14:textId="77777777" w:rsidR="00AC5CE0" w:rsidRPr="000C59ED" w:rsidRDefault="00AC5CE0">
      <w:pPr>
        <w:pStyle w:val="BodyText"/>
        <w:spacing w:before="10"/>
        <w:ind w:left="0"/>
        <w:rPr>
          <w:rFonts w:ascii="Times New Roman" w:hAnsi="Times New Roman" w:cs="Times New Roman"/>
          <w:sz w:val="24"/>
          <w:szCs w:val="24"/>
        </w:rPr>
      </w:pPr>
    </w:p>
    <w:p w14:paraId="307C3A60" w14:textId="77777777" w:rsidR="00AC5CE0" w:rsidRPr="000C59ED" w:rsidRDefault="00000000">
      <w:pPr>
        <w:pStyle w:val="ListParagraph"/>
        <w:numPr>
          <w:ilvl w:val="0"/>
          <w:numId w:val="2"/>
        </w:numPr>
        <w:tabs>
          <w:tab w:val="left" w:pos="821"/>
        </w:tabs>
        <w:spacing w:line="278" w:lineRule="auto"/>
        <w:ind w:right="366"/>
        <w:rPr>
          <w:rFonts w:ascii="Times New Roman" w:hAnsi="Times New Roman" w:cs="Times New Roman"/>
          <w:sz w:val="24"/>
          <w:szCs w:val="24"/>
        </w:rPr>
      </w:pPr>
      <w:r w:rsidRPr="000C59ED">
        <w:rPr>
          <w:rFonts w:ascii="Times New Roman" w:hAnsi="Times New Roman" w:cs="Times New Roman"/>
          <w:sz w:val="24"/>
          <w:szCs w:val="24"/>
        </w:rPr>
        <w:t>Tuliskan secara singkat pada topik penelitian dan didukung berbagai data kuantitatif maupun kualitatif yang relevan!</w:t>
      </w:r>
    </w:p>
    <w:p w14:paraId="025C8471" w14:textId="36FCB90F" w:rsidR="00AC5CE0" w:rsidRPr="000C59ED" w:rsidRDefault="00000000" w:rsidP="008D2AD2">
      <w:pPr>
        <w:pStyle w:val="ListParagraph"/>
        <w:numPr>
          <w:ilvl w:val="0"/>
          <w:numId w:val="13"/>
        </w:numPr>
        <w:tabs>
          <w:tab w:val="left" w:pos="821"/>
        </w:tabs>
        <w:spacing w:line="278" w:lineRule="auto"/>
        <w:ind w:right="366"/>
        <w:rPr>
          <w:rFonts w:ascii="Times New Roman" w:hAnsi="Times New Roman" w:cs="Times New Roman"/>
          <w:sz w:val="24"/>
          <w:szCs w:val="24"/>
        </w:rPr>
      </w:pPr>
      <w:r w:rsidRPr="000C59ED">
        <w:rPr>
          <w:rFonts w:ascii="Times New Roman" w:hAnsi="Times New Roman" w:cs="Times New Roman"/>
          <w:sz w:val="24"/>
          <w:szCs w:val="24"/>
        </w:rPr>
        <w:t>Dalam penelitian ini digunakan teknik penelitian kuantitatif dengan tipe deskriptif yang dilakukan dengan menentukan aspek-aspek sebagai berikut: aspek akademik, aspek kepribadian, aspek ekonomi keluarga (penghasilan rata-rata sebulan, tanggungan orang tua, kendaraan), setelah aspek tersebut ditentukan, maka metode ini akan mencari GAP antara profile dengan keadaan data dari siswa dengan metode ini ditentukan presentasi kedua unsur aspek dan ditotal, kemudian dilakukan proses perangkingan yang akan menentukan alternative yang optimal, yaitu siswa yang layak mendapatkan beasiswa.</w:t>
      </w:r>
    </w:p>
    <w:p w14:paraId="32519015" w14:textId="77777777" w:rsidR="00AC5CE0" w:rsidRPr="000C59ED" w:rsidRDefault="00AC5CE0">
      <w:pPr>
        <w:pStyle w:val="BodyText"/>
        <w:spacing w:before="3"/>
        <w:ind w:left="0"/>
        <w:rPr>
          <w:rFonts w:ascii="Times New Roman" w:hAnsi="Times New Roman" w:cs="Times New Roman"/>
          <w:sz w:val="24"/>
          <w:szCs w:val="24"/>
        </w:rPr>
      </w:pPr>
    </w:p>
    <w:p w14:paraId="7E1155D6" w14:textId="77777777" w:rsidR="00AC5CE0" w:rsidRPr="000C59ED" w:rsidRDefault="00000000">
      <w:pPr>
        <w:pStyle w:val="ListParagraph"/>
        <w:numPr>
          <w:ilvl w:val="0"/>
          <w:numId w:val="2"/>
        </w:numPr>
        <w:tabs>
          <w:tab w:val="left" w:pos="821"/>
        </w:tabs>
        <w:rPr>
          <w:rFonts w:ascii="Times New Roman" w:hAnsi="Times New Roman" w:cs="Times New Roman"/>
          <w:sz w:val="24"/>
          <w:szCs w:val="24"/>
        </w:rPr>
      </w:pPr>
      <w:r w:rsidRPr="000C59ED">
        <w:rPr>
          <w:rFonts w:ascii="Times New Roman" w:hAnsi="Times New Roman" w:cs="Times New Roman"/>
          <w:sz w:val="24"/>
          <w:szCs w:val="24"/>
        </w:rPr>
        <w:t>Bagaimana tahapan pengambilan datanya?</w:t>
      </w:r>
    </w:p>
    <w:p w14:paraId="7A16EC46" w14:textId="77777777" w:rsidR="00AC5CE0" w:rsidRPr="000C59ED" w:rsidRDefault="00000000" w:rsidP="008D2AD2">
      <w:pPr>
        <w:pStyle w:val="ListParagraph"/>
        <w:numPr>
          <w:ilvl w:val="0"/>
          <w:numId w:val="13"/>
        </w:numPr>
        <w:tabs>
          <w:tab w:val="left" w:pos="821"/>
        </w:tabs>
        <w:rPr>
          <w:rFonts w:ascii="Times New Roman" w:hAnsi="Times New Roman" w:cs="Times New Roman"/>
          <w:sz w:val="24"/>
          <w:szCs w:val="24"/>
        </w:rPr>
      </w:pPr>
      <w:r w:rsidRPr="000C59ED">
        <w:rPr>
          <w:rFonts w:ascii="Times New Roman" w:hAnsi="Times New Roman" w:cs="Times New Roman"/>
          <w:sz w:val="24"/>
          <w:szCs w:val="24"/>
        </w:rPr>
        <w:t xml:space="preserve">Mengunjungi langsung sekolah yang ingin diteliti </w:t>
      </w:r>
    </w:p>
    <w:p w14:paraId="5C732B3F" w14:textId="77777777" w:rsidR="00AC5CE0" w:rsidRPr="000C59ED" w:rsidRDefault="00AC5CE0">
      <w:pPr>
        <w:pStyle w:val="ListParagraph"/>
        <w:tabs>
          <w:tab w:val="left" w:pos="821"/>
        </w:tabs>
        <w:ind w:left="1181" w:firstLine="0"/>
        <w:rPr>
          <w:rFonts w:ascii="Times New Roman" w:hAnsi="Times New Roman" w:cs="Times New Roman"/>
          <w:sz w:val="24"/>
          <w:szCs w:val="24"/>
        </w:rPr>
      </w:pPr>
    </w:p>
    <w:p w14:paraId="494EE66E" w14:textId="77777777" w:rsidR="00AC5CE0" w:rsidRPr="000C59ED" w:rsidRDefault="00000000">
      <w:pPr>
        <w:pStyle w:val="ListParagraph"/>
        <w:numPr>
          <w:ilvl w:val="0"/>
          <w:numId w:val="2"/>
        </w:numPr>
        <w:tabs>
          <w:tab w:val="left" w:pos="821"/>
        </w:tabs>
        <w:rPr>
          <w:rFonts w:ascii="Times New Roman" w:hAnsi="Times New Roman" w:cs="Times New Roman"/>
          <w:sz w:val="24"/>
          <w:szCs w:val="24"/>
        </w:rPr>
      </w:pPr>
      <w:r w:rsidRPr="000C59ED">
        <w:rPr>
          <w:rFonts w:ascii="Times New Roman" w:hAnsi="Times New Roman" w:cs="Times New Roman"/>
          <w:sz w:val="24"/>
          <w:szCs w:val="24"/>
        </w:rPr>
        <w:t>Bagaimana prosedur menganalisis datanya?</w:t>
      </w:r>
    </w:p>
    <w:p w14:paraId="72EADBEE" w14:textId="77777777" w:rsidR="00AC5CE0" w:rsidRPr="000C59ED" w:rsidRDefault="00000000" w:rsidP="008D2AD2">
      <w:pPr>
        <w:pStyle w:val="ListParagraph"/>
        <w:numPr>
          <w:ilvl w:val="0"/>
          <w:numId w:val="13"/>
        </w:numPr>
        <w:tabs>
          <w:tab w:val="left" w:pos="821"/>
        </w:tabs>
        <w:rPr>
          <w:rFonts w:ascii="Times New Roman" w:hAnsi="Times New Roman" w:cs="Times New Roman"/>
          <w:sz w:val="24"/>
          <w:szCs w:val="24"/>
        </w:rPr>
      </w:pPr>
      <w:r w:rsidRPr="000C59ED">
        <w:rPr>
          <w:rFonts w:ascii="Times New Roman" w:hAnsi="Times New Roman" w:cs="Times New Roman"/>
          <w:sz w:val="24"/>
          <w:szCs w:val="24"/>
        </w:rPr>
        <w:t>Pengolahan Data dengan Metode Profile Matching Pada tahap ini penulis mengolah data atau melakukan perhitungan dengan menggunakan algoritma dalam metode profile matching sehingga mendapat hasil yang lebih akurat dalam pengambilan keputusan.</w:t>
      </w:r>
    </w:p>
    <w:p w14:paraId="37042EB9" w14:textId="77777777" w:rsidR="00AC5CE0" w:rsidRPr="000C59ED" w:rsidRDefault="00AC5CE0">
      <w:pPr>
        <w:pStyle w:val="ListParagraph"/>
        <w:tabs>
          <w:tab w:val="left" w:pos="821"/>
        </w:tabs>
        <w:ind w:firstLine="0"/>
        <w:rPr>
          <w:rFonts w:ascii="Times New Roman" w:hAnsi="Times New Roman" w:cs="Times New Roman"/>
          <w:sz w:val="24"/>
          <w:szCs w:val="24"/>
        </w:rPr>
      </w:pPr>
    </w:p>
    <w:p w14:paraId="1A68D130" w14:textId="71FD9E5F" w:rsidR="00AC5CE0" w:rsidRPr="000C59ED" w:rsidRDefault="00000000" w:rsidP="008D2AD2">
      <w:pPr>
        <w:pStyle w:val="ListParagraph"/>
        <w:numPr>
          <w:ilvl w:val="0"/>
          <w:numId w:val="2"/>
        </w:numPr>
        <w:tabs>
          <w:tab w:val="left" w:pos="821"/>
        </w:tabs>
        <w:rPr>
          <w:rFonts w:ascii="Times New Roman" w:hAnsi="Times New Roman" w:cs="Times New Roman"/>
          <w:sz w:val="24"/>
          <w:szCs w:val="24"/>
        </w:rPr>
      </w:pPr>
      <w:r w:rsidRPr="000C59ED">
        <w:rPr>
          <w:rFonts w:ascii="Times New Roman" w:hAnsi="Times New Roman" w:cs="Times New Roman"/>
          <w:sz w:val="24"/>
          <w:szCs w:val="24"/>
        </w:rPr>
        <w:t>Apa sumber data anda?</w:t>
      </w:r>
    </w:p>
    <w:p w14:paraId="422DD835" w14:textId="77777777" w:rsidR="00AC5CE0" w:rsidRPr="000C59ED" w:rsidRDefault="00000000" w:rsidP="008D2AD2">
      <w:pPr>
        <w:pStyle w:val="ListParagraph"/>
        <w:numPr>
          <w:ilvl w:val="0"/>
          <w:numId w:val="13"/>
        </w:numPr>
        <w:rPr>
          <w:rFonts w:ascii="Times New Roman" w:hAnsi="Times New Roman" w:cs="Times New Roman"/>
          <w:sz w:val="24"/>
          <w:szCs w:val="24"/>
        </w:rPr>
        <w:sectPr w:rsidR="00AC5CE0" w:rsidRPr="000C59ED">
          <w:type w:val="continuous"/>
          <w:pgSz w:w="11910" w:h="16840"/>
          <w:pgMar w:top="1600" w:right="1340" w:bottom="280" w:left="1600" w:header="720" w:footer="720" w:gutter="0"/>
          <w:cols w:space="720"/>
        </w:sectPr>
      </w:pPr>
      <w:r w:rsidRPr="000C59ED">
        <w:rPr>
          <w:rFonts w:ascii="Times New Roman" w:hAnsi="Times New Roman" w:cs="Times New Roman"/>
          <w:sz w:val="24"/>
          <w:szCs w:val="24"/>
        </w:rPr>
        <w:t>Sumber data yang di ambil langsung dari observasi pengambilan data</w:t>
      </w:r>
    </w:p>
    <w:p w14:paraId="73CC44D0" w14:textId="77777777" w:rsidR="00AC5CE0" w:rsidRPr="000C59ED" w:rsidRDefault="00000000">
      <w:pPr>
        <w:pStyle w:val="ListParagraph"/>
        <w:numPr>
          <w:ilvl w:val="0"/>
          <w:numId w:val="2"/>
        </w:numPr>
        <w:tabs>
          <w:tab w:val="left" w:pos="821"/>
        </w:tabs>
        <w:spacing w:before="1"/>
        <w:rPr>
          <w:rFonts w:ascii="Times New Roman" w:hAnsi="Times New Roman" w:cs="Times New Roman"/>
          <w:sz w:val="24"/>
          <w:szCs w:val="24"/>
        </w:rPr>
      </w:pPr>
      <w:r w:rsidRPr="000C59ED">
        <w:rPr>
          <w:rFonts w:ascii="Times New Roman" w:hAnsi="Times New Roman" w:cs="Times New Roman"/>
          <w:sz w:val="24"/>
          <w:szCs w:val="24"/>
        </w:rPr>
        <w:lastRenderedPageBreak/>
        <w:t>Apakah ada peneliti yang pernah meneliti hal yang sama dengan andateliti?</w:t>
      </w:r>
    </w:p>
    <w:p w14:paraId="7E78DE6A" w14:textId="77777777" w:rsidR="00AC5CE0" w:rsidRPr="000C59ED" w:rsidRDefault="00000000" w:rsidP="008D2AD2">
      <w:pPr>
        <w:pStyle w:val="BodyText"/>
        <w:numPr>
          <w:ilvl w:val="0"/>
          <w:numId w:val="13"/>
        </w:numPr>
        <w:spacing w:before="39"/>
        <w:rPr>
          <w:rFonts w:ascii="Times New Roman" w:hAnsi="Times New Roman" w:cs="Times New Roman"/>
          <w:sz w:val="24"/>
          <w:szCs w:val="24"/>
        </w:rPr>
      </w:pPr>
      <w:r w:rsidRPr="000C59ED">
        <w:rPr>
          <w:rFonts w:ascii="Times New Roman" w:hAnsi="Times New Roman" w:cs="Times New Roman"/>
          <w:sz w:val="24"/>
          <w:szCs w:val="24"/>
        </w:rPr>
        <w:t xml:space="preserve">Sudah ada yang meneliti tapi hanya menggunakan metode matchin </w:t>
      </w:r>
    </w:p>
    <w:p w14:paraId="0ED2609E" w14:textId="77777777" w:rsidR="00AC5CE0" w:rsidRPr="000C59ED" w:rsidRDefault="00AC5CE0" w:rsidP="008D2AD2">
      <w:pPr>
        <w:tabs>
          <w:tab w:val="left" w:pos="821"/>
        </w:tabs>
        <w:spacing w:line="273" w:lineRule="auto"/>
        <w:ind w:right="353"/>
        <w:rPr>
          <w:rFonts w:ascii="Times New Roman" w:hAnsi="Times New Roman" w:cs="Times New Roman"/>
          <w:sz w:val="24"/>
          <w:szCs w:val="24"/>
        </w:rPr>
      </w:pPr>
    </w:p>
    <w:p w14:paraId="37D14F09" w14:textId="77777777" w:rsidR="00AC5CE0" w:rsidRPr="000C59ED" w:rsidRDefault="00000000">
      <w:pPr>
        <w:pStyle w:val="ListParagraph"/>
        <w:numPr>
          <w:ilvl w:val="0"/>
          <w:numId w:val="2"/>
        </w:numPr>
        <w:tabs>
          <w:tab w:val="left" w:pos="821"/>
        </w:tabs>
        <w:rPr>
          <w:rFonts w:ascii="Times New Roman" w:hAnsi="Times New Roman" w:cs="Times New Roman"/>
          <w:sz w:val="24"/>
          <w:szCs w:val="24"/>
        </w:rPr>
      </w:pPr>
      <w:r w:rsidRPr="000C59ED">
        <w:rPr>
          <w:rFonts w:ascii="Times New Roman" w:hAnsi="Times New Roman" w:cs="Times New Roman"/>
          <w:sz w:val="24"/>
          <w:szCs w:val="24"/>
        </w:rPr>
        <w:t>Metode apa yang digunakan pada penelitian anda?</w:t>
      </w:r>
    </w:p>
    <w:p w14:paraId="73D1EA9A" w14:textId="35D93A64" w:rsidR="00AC5CE0" w:rsidRPr="000C59ED" w:rsidRDefault="00000000" w:rsidP="008D2AD2">
      <w:pPr>
        <w:pStyle w:val="ListParagraph"/>
        <w:numPr>
          <w:ilvl w:val="0"/>
          <w:numId w:val="13"/>
        </w:numPr>
        <w:tabs>
          <w:tab w:val="left" w:pos="821"/>
        </w:tabs>
        <w:rPr>
          <w:rFonts w:ascii="Times New Roman" w:hAnsi="Times New Roman" w:cs="Times New Roman"/>
          <w:sz w:val="24"/>
          <w:szCs w:val="24"/>
        </w:rPr>
      </w:pPr>
      <w:r w:rsidRPr="000C59ED">
        <w:rPr>
          <w:rFonts w:ascii="Times New Roman" w:hAnsi="Times New Roman" w:cs="Times New Roman"/>
          <w:sz w:val="24"/>
          <w:szCs w:val="24"/>
        </w:rPr>
        <w:t xml:space="preserve">Metode Profile Matching </w:t>
      </w:r>
    </w:p>
    <w:p w14:paraId="57220A15" w14:textId="77777777" w:rsidR="00AC5CE0" w:rsidRPr="000C59ED" w:rsidRDefault="00AC5CE0">
      <w:pPr>
        <w:pStyle w:val="BodyText"/>
        <w:spacing w:before="2"/>
        <w:ind w:left="0"/>
        <w:rPr>
          <w:rFonts w:ascii="Times New Roman" w:hAnsi="Times New Roman" w:cs="Times New Roman"/>
          <w:sz w:val="24"/>
          <w:szCs w:val="24"/>
        </w:rPr>
      </w:pPr>
    </w:p>
    <w:p w14:paraId="4FE9B672" w14:textId="77777777" w:rsidR="00AC5CE0" w:rsidRPr="000C59ED" w:rsidRDefault="00000000">
      <w:pPr>
        <w:pStyle w:val="ListParagraph"/>
        <w:numPr>
          <w:ilvl w:val="0"/>
          <w:numId w:val="2"/>
        </w:numPr>
        <w:tabs>
          <w:tab w:val="left" w:pos="821"/>
        </w:tabs>
        <w:rPr>
          <w:rFonts w:ascii="Times New Roman" w:hAnsi="Times New Roman" w:cs="Times New Roman"/>
          <w:sz w:val="24"/>
          <w:szCs w:val="24"/>
        </w:rPr>
      </w:pPr>
      <w:r w:rsidRPr="000C59ED">
        <w:rPr>
          <w:rFonts w:ascii="Times New Roman" w:hAnsi="Times New Roman" w:cs="Times New Roman"/>
          <w:sz w:val="24"/>
          <w:szCs w:val="24"/>
        </w:rPr>
        <w:t>Dimana lokasi penelitiananda?</w:t>
      </w:r>
    </w:p>
    <w:p w14:paraId="5409260E" w14:textId="48060555" w:rsidR="00AC5CE0" w:rsidRPr="000C59ED" w:rsidRDefault="00000000" w:rsidP="008D2AD2">
      <w:pPr>
        <w:pStyle w:val="BodyText"/>
        <w:numPr>
          <w:ilvl w:val="0"/>
          <w:numId w:val="13"/>
        </w:numPr>
        <w:spacing w:before="39"/>
        <w:rPr>
          <w:rFonts w:ascii="Times New Roman" w:hAnsi="Times New Roman" w:cs="Times New Roman"/>
          <w:sz w:val="24"/>
          <w:szCs w:val="24"/>
        </w:rPr>
      </w:pPr>
      <w:r w:rsidRPr="000C59ED">
        <w:rPr>
          <w:rFonts w:ascii="Times New Roman" w:hAnsi="Times New Roman" w:cs="Times New Roman"/>
          <w:sz w:val="24"/>
          <w:szCs w:val="24"/>
        </w:rPr>
        <w:t>Sekolah</w:t>
      </w:r>
      <w:r w:rsidR="008D2AD2" w:rsidRPr="000C59ED">
        <w:rPr>
          <w:rFonts w:ascii="Times New Roman" w:hAnsi="Times New Roman" w:cs="Times New Roman"/>
          <w:sz w:val="24"/>
          <w:szCs w:val="24"/>
        </w:rPr>
        <w:t xml:space="preserve"> </w:t>
      </w:r>
      <w:r w:rsidR="003A0EBC">
        <w:rPr>
          <w:rFonts w:ascii="Times New Roman" w:hAnsi="Times New Roman" w:cs="Times New Roman"/>
          <w:sz w:val="24"/>
          <w:szCs w:val="24"/>
        </w:rPr>
        <w:t>SMA NEGERI 3 PINRANG</w:t>
      </w:r>
    </w:p>
    <w:p w14:paraId="72C7656D" w14:textId="77777777" w:rsidR="008D2AD2" w:rsidRPr="000C59ED" w:rsidRDefault="008D2AD2" w:rsidP="008D2AD2">
      <w:pPr>
        <w:pStyle w:val="BodyText"/>
        <w:spacing w:before="39"/>
        <w:ind w:left="1180"/>
        <w:rPr>
          <w:rFonts w:ascii="Times New Roman" w:hAnsi="Times New Roman" w:cs="Times New Roman"/>
          <w:sz w:val="24"/>
          <w:szCs w:val="24"/>
        </w:rPr>
      </w:pPr>
    </w:p>
    <w:p w14:paraId="3D42DBB8" w14:textId="1AFB4D6C" w:rsidR="00AC5CE0" w:rsidRPr="000C59ED" w:rsidRDefault="00000000" w:rsidP="008D2AD2">
      <w:pPr>
        <w:pStyle w:val="ListParagraph"/>
        <w:numPr>
          <w:ilvl w:val="0"/>
          <w:numId w:val="2"/>
        </w:numPr>
        <w:tabs>
          <w:tab w:val="left" w:pos="821"/>
        </w:tabs>
        <w:rPr>
          <w:rFonts w:ascii="Times New Roman" w:hAnsi="Times New Roman" w:cs="Times New Roman"/>
          <w:sz w:val="24"/>
          <w:szCs w:val="24"/>
        </w:rPr>
      </w:pPr>
      <w:r w:rsidRPr="000C59ED">
        <w:rPr>
          <w:rFonts w:ascii="Times New Roman" w:hAnsi="Times New Roman" w:cs="Times New Roman"/>
          <w:sz w:val="24"/>
          <w:szCs w:val="24"/>
        </w:rPr>
        <w:t>Referensi yang digunakan di penilitian ini (nama penulis, judul,tahun)</w:t>
      </w:r>
    </w:p>
    <w:p w14:paraId="35D5EC0C" w14:textId="0F6B7E94" w:rsidR="008D2AD2" w:rsidRPr="000C59ED" w:rsidRDefault="008D2AD2" w:rsidP="008D2AD2">
      <w:pPr>
        <w:pStyle w:val="ListParagraph"/>
        <w:numPr>
          <w:ilvl w:val="0"/>
          <w:numId w:val="13"/>
        </w:numPr>
        <w:tabs>
          <w:tab w:val="left" w:pos="821"/>
        </w:tabs>
        <w:rPr>
          <w:rFonts w:ascii="Times New Roman" w:hAnsi="Times New Roman" w:cs="Times New Roman"/>
          <w:sz w:val="24"/>
          <w:szCs w:val="24"/>
        </w:rPr>
      </w:pPr>
      <w:r w:rsidRPr="000C59ED">
        <w:rPr>
          <w:rFonts w:ascii="Times New Roman" w:hAnsi="Times New Roman" w:cs="Times New Roman"/>
          <w:sz w:val="24"/>
          <w:szCs w:val="24"/>
        </w:rPr>
        <w:t xml:space="preserve">Hartono. </w:t>
      </w:r>
      <w:r w:rsidRPr="000C59ED">
        <w:rPr>
          <w:rFonts w:ascii="Times New Roman" w:hAnsi="Times New Roman" w:cs="Times New Roman"/>
          <w:i/>
          <w:iCs/>
          <w:sz w:val="24"/>
          <w:szCs w:val="24"/>
        </w:rPr>
        <w:t xml:space="preserve">System informasi manajemen berbasis computer. </w:t>
      </w:r>
      <w:r w:rsidRPr="000C59ED">
        <w:rPr>
          <w:rFonts w:ascii="Times New Roman" w:hAnsi="Times New Roman" w:cs="Times New Roman"/>
          <w:sz w:val="24"/>
          <w:szCs w:val="24"/>
        </w:rPr>
        <w:t>Jakarta: Rhineka Cipta, 2013.</w:t>
      </w:r>
    </w:p>
    <w:p w14:paraId="29E3BDA6" w14:textId="02BA657C" w:rsidR="008D2AD2" w:rsidRPr="000C59ED" w:rsidRDefault="008D2AD2" w:rsidP="008D2AD2">
      <w:pPr>
        <w:pStyle w:val="ListParagraph"/>
        <w:numPr>
          <w:ilvl w:val="0"/>
          <w:numId w:val="13"/>
        </w:numPr>
        <w:tabs>
          <w:tab w:val="left" w:pos="821"/>
        </w:tabs>
        <w:rPr>
          <w:rFonts w:ascii="Times New Roman" w:hAnsi="Times New Roman" w:cs="Times New Roman"/>
          <w:sz w:val="24"/>
          <w:szCs w:val="24"/>
        </w:rPr>
      </w:pPr>
      <w:r w:rsidRPr="000C59ED">
        <w:rPr>
          <w:rFonts w:ascii="Times New Roman" w:hAnsi="Times New Roman" w:cs="Times New Roman"/>
          <w:sz w:val="24"/>
          <w:szCs w:val="24"/>
        </w:rPr>
        <w:t>Ichsan. “Sistem Pendukung Keputusaan Pemilihan Penerima Beas</w:t>
      </w:r>
      <w:r w:rsidR="00DD777D" w:rsidRPr="000C59ED">
        <w:rPr>
          <w:rFonts w:ascii="Times New Roman" w:hAnsi="Times New Roman" w:cs="Times New Roman"/>
          <w:sz w:val="24"/>
          <w:szCs w:val="24"/>
        </w:rPr>
        <w:t xml:space="preserve">iswa Mahasiswa Kurang Mampu Pada STMIK BUDIDARMA Medaan Menerapkan Metode Profile Matching.” </w:t>
      </w:r>
      <w:r w:rsidR="00DD777D" w:rsidRPr="000C59ED">
        <w:rPr>
          <w:rFonts w:ascii="Times New Roman" w:hAnsi="Times New Roman" w:cs="Times New Roman"/>
          <w:i/>
          <w:iCs/>
          <w:sz w:val="24"/>
          <w:szCs w:val="24"/>
        </w:rPr>
        <w:t xml:space="preserve">Kursor  </w:t>
      </w:r>
      <w:r w:rsidR="00DD777D" w:rsidRPr="000C59ED">
        <w:rPr>
          <w:rFonts w:ascii="Times New Roman" w:hAnsi="Times New Roman" w:cs="Times New Roman"/>
          <w:sz w:val="24"/>
          <w:szCs w:val="24"/>
        </w:rPr>
        <w:t xml:space="preserve">5.1 </w:t>
      </w:r>
      <w:r w:rsidR="00DD777D" w:rsidRPr="000C59ED">
        <w:rPr>
          <w:rFonts w:ascii="Times New Roman" w:hAnsi="Times New Roman" w:cs="Times New Roman"/>
          <w:i/>
          <w:iCs/>
          <w:sz w:val="24"/>
          <w:szCs w:val="24"/>
        </w:rPr>
        <w:t>(2013): 2.</w:t>
      </w:r>
      <w:r w:rsidR="00DD777D" w:rsidRPr="000C59ED">
        <w:rPr>
          <w:rFonts w:ascii="Times New Roman" w:hAnsi="Times New Roman" w:cs="Times New Roman"/>
          <w:sz w:val="24"/>
          <w:szCs w:val="24"/>
        </w:rPr>
        <w:t xml:space="preserve"> 14 April 2016 </w:t>
      </w:r>
      <w:hyperlink r:id="rId5" w:history="1">
        <w:r w:rsidR="00DD777D" w:rsidRPr="000C59ED">
          <w:rPr>
            <w:rStyle w:val="Hyperlink"/>
            <w:rFonts w:ascii="Times New Roman" w:hAnsi="Times New Roman" w:cs="Times New Roman"/>
            <w:sz w:val="24"/>
            <w:szCs w:val="24"/>
          </w:rPr>
          <w:t>http://pelita-informatika.com/berkas/berkas/jurnal/1.%20TM%20Syahru.pdf</w:t>
        </w:r>
      </w:hyperlink>
      <w:r w:rsidR="00DD777D" w:rsidRPr="000C59ED">
        <w:rPr>
          <w:rFonts w:ascii="Times New Roman" w:hAnsi="Times New Roman" w:cs="Times New Roman"/>
          <w:sz w:val="24"/>
          <w:szCs w:val="24"/>
        </w:rPr>
        <w:t>.</w:t>
      </w:r>
    </w:p>
    <w:p w14:paraId="19F51E4D" w14:textId="36D6A4CD" w:rsidR="000C59ED" w:rsidRPr="000C59ED" w:rsidRDefault="00DD777D" w:rsidP="000C59ED">
      <w:pPr>
        <w:pStyle w:val="ListParagraph"/>
        <w:numPr>
          <w:ilvl w:val="0"/>
          <w:numId w:val="13"/>
        </w:numPr>
        <w:tabs>
          <w:tab w:val="left" w:pos="821"/>
        </w:tabs>
        <w:rPr>
          <w:rFonts w:ascii="Times New Roman" w:hAnsi="Times New Roman" w:cs="Times New Roman"/>
          <w:sz w:val="24"/>
          <w:szCs w:val="24"/>
        </w:rPr>
      </w:pPr>
      <w:r w:rsidRPr="000C59ED">
        <w:rPr>
          <w:rFonts w:ascii="Times New Roman" w:hAnsi="Times New Roman" w:cs="Times New Roman"/>
          <w:sz w:val="24"/>
          <w:szCs w:val="24"/>
        </w:rPr>
        <w:t>Jumadi. “Sistem Pendukung Keputusan Untuk Menentukan Siswa Penerima Beasiswa.”</w:t>
      </w:r>
      <w:r w:rsidRPr="000C59ED">
        <w:rPr>
          <w:rFonts w:ascii="Times New Roman" w:hAnsi="Times New Roman" w:cs="Times New Roman"/>
          <w:i/>
          <w:iCs/>
          <w:sz w:val="24"/>
          <w:szCs w:val="24"/>
        </w:rPr>
        <w:t>paradigma vol. 19 No 2, September 2017 ISSN:1979-8911. Korsor volume:6,  No. 1-2 Juli (2012:116</w:t>
      </w:r>
      <w:r w:rsidR="000C59ED" w:rsidRPr="000C59ED">
        <w:rPr>
          <w:rFonts w:ascii="Times New Roman" w:hAnsi="Times New Roman" w:cs="Times New Roman"/>
          <w:i/>
          <w:iCs/>
          <w:sz w:val="24"/>
          <w:szCs w:val="24"/>
        </w:rPr>
        <w:t xml:space="preserve">). 6.1 (2012): 116. 25 Maret 2016. </w:t>
      </w:r>
      <w:hyperlink r:id="rId6" w:history="1">
        <w:r w:rsidR="000C59ED" w:rsidRPr="000C59ED">
          <w:rPr>
            <w:rStyle w:val="Hyperlink"/>
            <w:rFonts w:ascii="Times New Roman" w:hAnsi="Times New Roman" w:cs="Times New Roman"/>
            <w:sz w:val="24"/>
            <w:szCs w:val="24"/>
          </w:rPr>
          <w:t>http://journal.uinsgd.ac.id/index.php/istek/article/view/294</w:t>
        </w:r>
      </w:hyperlink>
      <w:r w:rsidR="000C59ED" w:rsidRPr="000C59ED">
        <w:rPr>
          <w:rFonts w:ascii="Times New Roman" w:hAnsi="Times New Roman" w:cs="Times New Roman"/>
          <w:sz w:val="24"/>
          <w:szCs w:val="24"/>
        </w:rPr>
        <w:t>.</w:t>
      </w:r>
    </w:p>
    <w:p w14:paraId="6EDFF551" w14:textId="77777777" w:rsidR="000C59ED" w:rsidRPr="000C59ED" w:rsidRDefault="000C59ED" w:rsidP="000C59ED">
      <w:pPr>
        <w:pStyle w:val="ListParagraph"/>
        <w:numPr>
          <w:ilvl w:val="0"/>
          <w:numId w:val="13"/>
        </w:numPr>
        <w:tabs>
          <w:tab w:val="left" w:pos="821"/>
        </w:tabs>
        <w:rPr>
          <w:rFonts w:ascii="Times New Roman" w:hAnsi="Times New Roman" w:cs="Times New Roman"/>
          <w:sz w:val="24"/>
          <w:szCs w:val="24"/>
        </w:rPr>
      </w:pPr>
      <w:r w:rsidRPr="000C59ED">
        <w:rPr>
          <w:rFonts w:ascii="Times New Roman" w:hAnsi="Times New Roman" w:cs="Times New Roman"/>
          <w:sz w:val="24"/>
          <w:szCs w:val="24"/>
        </w:rPr>
        <w:t xml:space="preserve">Kusrini. </w:t>
      </w:r>
      <w:r w:rsidRPr="000C59ED">
        <w:rPr>
          <w:rFonts w:ascii="Times New Roman" w:hAnsi="Times New Roman" w:cs="Times New Roman"/>
          <w:i/>
          <w:iCs/>
          <w:sz w:val="24"/>
          <w:szCs w:val="24"/>
        </w:rPr>
        <w:t xml:space="preserve">Konsep dan Aplikasi Sistem Pendukung Keputusan . </w:t>
      </w:r>
      <w:r w:rsidRPr="000C59ED">
        <w:rPr>
          <w:rFonts w:ascii="Times New Roman" w:hAnsi="Times New Roman" w:cs="Times New Roman"/>
          <w:sz w:val="24"/>
          <w:szCs w:val="24"/>
        </w:rPr>
        <w:t>Yogyakarta: Andi Offset, 2007.</w:t>
      </w:r>
    </w:p>
    <w:p w14:paraId="1C6788B2" w14:textId="77777777" w:rsidR="000C59ED" w:rsidRPr="000C59ED" w:rsidRDefault="000C59ED" w:rsidP="000C59ED">
      <w:pPr>
        <w:pStyle w:val="ListParagraph"/>
        <w:numPr>
          <w:ilvl w:val="0"/>
          <w:numId w:val="13"/>
        </w:numPr>
        <w:tabs>
          <w:tab w:val="left" w:pos="821"/>
        </w:tabs>
        <w:rPr>
          <w:rFonts w:ascii="Times New Roman" w:hAnsi="Times New Roman" w:cs="Times New Roman"/>
          <w:sz w:val="24"/>
          <w:szCs w:val="24"/>
        </w:rPr>
      </w:pPr>
      <w:r w:rsidRPr="000C59ED">
        <w:rPr>
          <w:rFonts w:ascii="Times New Roman" w:hAnsi="Times New Roman" w:cs="Times New Roman"/>
          <w:sz w:val="24"/>
          <w:szCs w:val="24"/>
        </w:rPr>
        <w:t xml:space="preserve">Utomo. “Analisis Kontribusi Pemberian Beasiswa Terhadap Peningkatan Prestasi Akademik Negeri Yogyakarta.” </w:t>
      </w:r>
      <w:r w:rsidRPr="000C59ED">
        <w:rPr>
          <w:rFonts w:ascii="Times New Roman" w:hAnsi="Times New Roman" w:cs="Times New Roman"/>
          <w:i/>
          <w:iCs/>
          <w:sz w:val="24"/>
          <w:szCs w:val="24"/>
        </w:rPr>
        <w:t xml:space="preserve">Kursor 20.1 (2011). 13 April </w:t>
      </w:r>
      <w:hyperlink r:id="rId7" w:history="1">
        <w:r w:rsidRPr="000C59ED">
          <w:rPr>
            <w:rStyle w:val="Hyperlink"/>
            <w:rFonts w:ascii="Times New Roman" w:hAnsi="Times New Roman" w:cs="Times New Roman"/>
            <w:sz w:val="24"/>
            <w:szCs w:val="24"/>
          </w:rPr>
          <w:t>http://journal.uny.ac.id/index.php/jptk/article/view/7759/6676</w:t>
        </w:r>
      </w:hyperlink>
      <w:r w:rsidRPr="000C59ED">
        <w:rPr>
          <w:rFonts w:ascii="Times New Roman" w:hAnsi="Times New Roman" w:cs="Times New Roman"/>
          <w:sz w:val="24"/>
          <w:szCs w:val="24"/>
        </w:rPr>
        <w:t>.</w:t>
      </w:r>
    </w:p>
    <w:p w14:paraId="637D2590" w14:textId="639669D9" w:rsidR="000C59ED" w:rsidRPr="000C59ED" w:rsidRDefault="000C59ED" w:rsidP="000C59ED">
      <w:pPr>
        <w:pStyle w:val="ListParagraph"/>
        <w:tabs>
          <w:tab w:val="left" w:pos="821"/>
        </w:tabs>
        <w:ind w:left="1180" w:firstLine="0"/>
        <w:rPr>
          <w:rFonts w:ascii="Times New Roman" w:hAnsi="Times New Roman" w:cs="Times New Roman"/>
          <w:sz w:val="24"/>
          <w:szCs w:val="24"/>
        </w:rPr>
      </w:pPr>
      <w:r w:rsidRPr="000C59ED">
        <w:rPr>
          <w:rFonts w:ascii="Times New Roman" w:hAnsi="Times New Roman" w:cs="Times New Roman"/>
          <w:i/>
          <w:iCs/>
          <w:sz w:val="24"/>
          <w:szCs w:val="24"/>
        </w:rPr>
        <w:t xml:space="preserve"> </w:t>
      </w:r>
      <w:r w:rsidRPr="000C59ED">
        <w:rPr>
          <w:rFonts w:ascii="Times New Roman" w:hAnsi="Times New Roman" w:cs="Times New Roman"/>
          <w:sz w:val="24"/>
          <w:szCs w:val="24"/>
        </w:rPr>
        <w:t xml:space="preserve"> </w:t>
      </w:r>
      <w:r w:rsidRPr="000C59ED">
        <w:rPr>
          <w:rFonts w:ascii="Times New Roman" w:hAnsi="Times New Roman" w:cs="Times New Roman"/>
          <w:i/>
          <w:iCs/>
          <w:sz w:val="24"/>
          <w:szCs w:val="24"/>
        </w:rPr>
        <w:t xml:space="preserve"> </w:t>
      </w:r>
    </w:p>
    <w:p w14:paraId="48F3F8FC" w14:textId="77777777" w:rsidR="00AC5CE0" w:rsidRPr="000C59ED" w:rsidRDefault="00AC5CE0">
      <w:pPr>
        <w:pStyle w:val="BodyText"/>
        <w:ind w:left="0"/>
        <w:rPr>
          <w:rFonts w:ascii="Times New Roman" w:hAnsi="Times New Roman" w:cs="Times New Roman"/>
          <w:sz w:val="24"/>
          <w:szCs w:val="24"/>
        </w:rPr>
      </w:pPr>
    </w:p>
    <w:p w14:paraId="787F83A3" w14:textId="77777777" w:rsidR="00AC5CE0" w:rsidRPr="000C59ED" w:rsidRDefault="00AC5CE0">
      <w:pPr>
        <w:rPr>
          <w:rFonts w:ascii="Times New Roman" w:hAnsi="Times New Roman" w:cs="Times New Roman"/>
          <w:sz w:val="24"/>
          <w:szCs w:val="24"/>
        </w:rPr>
      </w:pPr>
    </w:p>
    <w:sectPr w:rsidR="00AC5CE0" w:rsidRPr="000C59ED">
      <w:pgSz w:w="11910" w:h="16840"/>
      <w:pgMar w:top="1600" w:right="134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EB72240A">
      <w:start w:val="1"/>
      <w:numFmt w:val="decimal"/>
      <w:lvlText w:val="%1."/>
      <w:lvlJc w:val="left"/>
      <w:pPr>
        <w:ind w:left="821" w:hanging="361"/>
      </w:pPr>
      <w:rPr>
        <w:rFonts w:ascii="Arial" w:eastAsia="Arial" w:hAnsi="Arial" w:cs="Arial" w:hint="default"/>
        <w:spacing w:val="-8"/>
        <w:w w:val="99"/>
        <w:sz w:val="22"/>
        <w:szCs w:val="22"/>
        <w:lang w:eastAsia="en-US" w:bidi="ar-SA"/>
      </w:rPr>
    </w:lvl>
    <w:lvl w:ilvl="1" w:tplc="F3D6FCDC">
      <w:numFmt w:val="bullet"/>
      <w:lvlText w:val="•"/>
      <w:lvlJc w:val="left"/>
      <w:pPr>
        <w:ind w:left="1634" w:hanging="361"/>
      </w:pPr>
      <w:rPr>
        <w:rFonts w:hint="default"/>
        <w:lang w:eastAsia="en-US" w:bidi="ar-SA"/>
      </w:rPr>
    </w:lvl>
    <w:lvl w:ilvl="2" w:tplc="19DC4BF6">
      <w:numFmt w:val="bullet"/>
      <w:lvlText w:val="•"/>
      <w:lvlJc w:val="left"/>
      <w:pPr>
        <w:ind w:left="2449" w:hanging="361"/>
      </w:pPr>
      <w:rPr>
        <w:rFonts w:hint="default"/>
        <w:lang w:eastAsia="en-US" w:bidi="ar-SA"/>
      </w:rPr>
    </w:lvl>
    <w:lvl w:ilvl="3" w:tplc="829AF674">
      <w:numFmt w:val="bullet"/>
      <w:lvlText w:val="•"/>
      <w:lvlJc w:val="left"/>
      <w:pPr>
        <w:ind w:left="3264" w:hanging="361"/>
      </w:pPr>
      <w:rPr>
        <w:rFonts w:hint="default"/>
        <w:lang w:eastAsia="en-US" w:bidi="ar-SA"/>
      </w:rPr>
    </w:lvl>
    <w:lvl w:ilvl="4" w:tplc="5A82BA28">
      <w:numFmt w:val="bullet"/>
      <w:lvlText w:val="•"/>
      <w:lvlJc w:val="left"/>
      <w:pPr>
        <w:ind w:left="4079" w:hanging="361"/>
      </w:pPr>
      <w:rPr>
        <w:rFonts w:hint="default"/>
        <w:lang w:eastAsia="en-US" w:bidi="ar-SA"/>
      </w:rPr>
    </w:lvl>
    <w:lvl w:ilvl="5" w:tplc="1BD66258">
      <w:numFmt w:val="bullet"/>
      <w:lvlText w:val="•"/>
      <w:lvlJc w:val="left"/>
      <w:pPr>
        <w:ind w:left="4894" w:hanging="361"/>
      </w:pPr>
      <w:rPr>
        <w:rFonts w:hint="default"/>
        <w:lang w:eastAsia="en-US" w:bidi="ar-SA"/>
      </w:rPr>
    </w:lvl>
    <w:lvl w:ilvl="6" w:tplc="40160772">
      <w:numFmt w:val="bullet"/>
      <w:lvlText w:val="•"/>
      <w:lvlJc w:val="left"/>
      <w:pPr>
        <w:ind w:left="5708" w:hanging="361"/>
      </w:pPr>
      <w:rPr>
        <w:rFonts w:hint="default"/>
        <w:lang w:eastAsia="en-US" w:bidi="ar-SA"/>
      </w:rPr>
    </w:lvl>
    <w:lvl w:ilvl="7" w:tplc="063ECBAE">
      <w:numFmt w:val="bullet"/>
      <w:lvlText w:val="•"/>
      <w:lvlJc w:val="left"/>
      <w:pPr>
        <w:ind w:left="6523" w:hanging="361"/>
      </w:pPr>
      <w:rPr>
        <w:rFonts w:hint="default"/>
        <w:lang w:eastAsia="en-US" w:bidi="ar-SA"/>
      </w:rPr>
    </w:lvl>
    <w:lvl w:ilvl="8" w:tplc="536601FE">
      <w:numFmt w:val="bullet"/>
      <w:lvlText w:val="•"/>
      <w:lvlJc w:val="left"/>
      <w:pPr>
        <w:ind w:left="7338" w:hanging="361"/>
      </w:pPr>
      <w:rPr>
        <w:rFonts w:hint="default"/>
        <w:lang w:eastAsia="en-US" w:bidi="ar-SA"/>
      </w:rPr>
    </w:lvl>
  </w:abstractNum>
  <w:abstractNum w:abstractNumId="1" w15:restartNumberingAfterBreak="0">
    <w:nsid w:val="00000002"/>
    <w:multiLevelType w:val="hybridMultilevel"/>
    <w:tmpl w:val="00000000"/>
    <w:lvl w:ilvl="0" w:tplc="04090001">
      <w:start w:val="1"/>
      <w:numFmt w:val="bullet"/>
      <w:lvlText w:val=""/>
      <w:lvlJc w:val="left"/>
      <w:pPr>
        <w:ind w:left="1541" w:hanging="360"/>
      </w:pPr>
      <w:rPr>
        <w:rFonts w:ascii="Symbol" w:hAnsi="Symbol"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2" w15:restartNumberingAfterBreak="0">
    <w:nsid w:val="00000003"/>
    <w:multiLevelType w:val="hybridMultilevel"/>
    <w:tmpl w:val="000000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0000004"/>
    <w:multiLevelType w:val="hybridMultilevel"/>
    <w:tmpl w:val="00000000"/>
    <w:lvl w:ilvl="0" w:tplc="04090001">
      <w:start w:val="1"/>
      <w:numFmt w:val="bullet"/>
      <w:lvlText w:val=""/>
      <w:lvlJc w:val="left"/>
      <w:pPr>
        <w:ind w:left="1541" w:hanging="360"/>
      </w:pPr>
      <w:rPr>
        <w:rFonts w:ascii="Symbol" w:hAnsi="Symbol"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4" w15:restartNumberingAfterBreak="0">
    <w:nsid w:val="00000005"/>
    <w:multiLevelType w:val="hybridMultilevel"/>
    <w:tmpl w:val="00000000"/>
    <w:lvl w:ilvl="0" w:tplc="04090001">
      <w:start w:val="1"/>
      <w:numFmt w:val="bullet"/>
      <w:lvlText w:val=""/>
      <w:lvlJc w:val="left"/>
      <w:pPr>
        <w:ind w:left="1541" w:hanging="360"/>
      </w:pPr>
      <w:rPr>
        <w:rFonts w:ascii="Symbol" w:hAnsi="Symbol"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5" w15:restartNumberingAfterBreak="0">
    <w:nsid w:val="00000006"/>
    <w:multiLevelType w:val="hybridMultilevel"/>
    <w:tmpl w:val="00000000"/>
    <w:lvl w:ilvl="0" w:tplc="04090001">
      <w:start w:val="1"/>
      <w:numFmt w:val="bullet"/>
      <w:lvlText w:val=""/>
      <w:lvlJc w:val="left"/>
      <w:pPr>
        <w:ind w:left="1541" w:hanging="360"/>
      </w:pPr>
      <w:rPr>
        <w:rFonts w:ascii="Symbol" w:hAnsi="Symbol"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6" w15:restartNumberingAfterBreak="0">
    <w:nsid w:val="00000007"/>
    <w:multiLevelType w:val="hybridMultilevel"/>
    <w:tmpl w:val="00000000"/>
    <w:lvl w:ilvl="0" w:tplc="04090001">
      <w:start w:val="1"/>
      <w:numFmt w:val="bullet"/>
      <w:lvlText w:val=""/>
      <w:lvlJc w:val="left"/>
      <w:pPr>
        <w:ind w:left="1541" w:hanging="360"/>
      </w:pPr>
      <w:rPr>
        <w:rFonts w:ascii="Symbol" w:hAnsi="Symbol"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7" w15:restartNumberingAfterBreak="0">
    <w:nsid w:val="00000008"/>
    <w:multiLevelType w:val="hybridMultilevel"/>
    <w:tmpl w:val="00000000"/>
    <w:lvl w:ilvl="0" w:tplc="04090001">
      <w:start w:val="1"/>
      <w:numFmt w:val="bullet"/>
      <w:lvlText w:val=""/>
      <w:lvlJc w:val="left"/>
      <w:pPr>
        <w:ind w:left="1541" w:hanging="360"/>
      </w:pPr>
      <w:rPr>
        <w:rFonts w:ascii="Symbol" w:hAnsi="Symbol"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8" w15:restartNumberingAfterBreak="0">
    <w:nsid w:val="00000009"/>
    <w:multiLevelType w:val="hybridMultilevel"/>
    <w:tmpl w:val="000000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000000A"/>
    <w:multiLevelType w:val="hybridMultilevel"/>
    <w:tmpl w:val="00000000"/>
    <w:lvl w:ilvl="0" w:tplc="04090001">
      <w:start w:val="1"/>
      <w:numFmt w:val="bullet"/>
      <w:lvlText w:val=""/>
      <w:lvlJc w:val="left"/>
      <w:pPr>
        <w:ind w:left="1541" w:hanging="360"/>
      </w:pPr>
      <w:rPr>
        <w:rFonts w:ascii="Symbol" w:hAnsi="Symbol"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10" w15:restartNumberingAfterBreak="0">
    <w:nsid w:val="08001BE1"/>
    <w:multiLevelType w:val="hybridMultilevel"/>
    <w:tmpl w:val="219231A0"/>
    <w:lvl w:ilvl="0" w:tplc="0409000B">
      <w:start w:val="1"/>
      <w:numFmt w:val="bullet"/>
      <w:lvlText w:val=""/>
      <w:lvlJc w:val="left"/>
      <w:pPr>
        <w:ind w:left="1180" w:hanging="360"/>
      </w:pPr>
      <w:rPr>
        <w:rFonts w:ascii="Wingdings" w:hAnsi="Wingdings"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1" w15:restartNumberingAfterBreak="0">
    <w:nsid w:val="3B491E85"/>
    <w:multiLevelType w:val="hybridMultilevel"/>
    <w:tmpl w:val="00000000"/>
    <w:lvl w:ilvl="0" w:tplc="04090001">
      <w:start w:val="1"/>
      <w:numFmt w:val="bullet"/>
      <w:lvlText w:val=""/>
      <w:lvlJc w:val="left"/>
      <w:pPr>
        <w:ind w:left="1541" w:hanging="360"/>
      </w:pPr>
      <w:rPr>
        <w:rFonts w:ascii="Symbol" w:hAnsi="Symbol"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12" w15:restartNumberingAfterBreak="0">
    <w:nsid w:val="5A3E3662"/>
    <w:multiLevelType w:val="hybridMultilevel"/>
    <w:tmpl w:val="3B90503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num w:numId="1" w16cid:durableId="104279285">
    <w:abstractNumId w:val="11"/>
  </w:num>
  <w:num w:numId="2" w16cid:durableId="529074016">
    <w:abstractNumId w:val="0"/>
  </w:num>
  <w:num w:numId="3" w16cid:durableId="1361513310">
    <w:abstractNumId w:val="1"/>
  </w:num>
  <w:num w:numId="4" w16cid:durableId="74594847">
    <w:abstractNumId w:val="2"/>
  </w:num>
  <w:num w:numId="5" w16cid:durableId="966620528">
    <w:abstractNumId w:val="3"/>
  </w:num>
  <w:num w:numId="6" w16cid:durableId="2063164494">
    <w:abstractNumId w:val="4"/>
  </w:num>
  <w:num w:numId="7" w16cid:durableId="832255681">
    <w:abstractNumId w:val="5"/>
  </w:num>
  <w:num w:numId="8" w16cid:durableId="892539155">
    <w:abstractNumId w:val="6"/>
  </w:num>
  <w:num w:numId="9" w16cid:durableId="1862277167">
    <w:abstractNumId w:val="7"/>
  </w:num>
  <w:num w:numId="10" w16cid:durableId="650334558">
    <w:abstractNumId w:val="8"/>
  </w:num>
  <w:num w:numId="11" w16cid:durableId="1828283327">
    <w:abstractNumId w:val="9"/>
  </w:num>
  <w:num w:numId="12" w16cid:durableId="296685814">
    <w:abstractNumId w:val="12"/>
  </w:num>
  <w:num w:numId="13" w16cid:durableId="16101573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CE0"/>
    <w:rsid w:val="00025907"/>
    <w:rsid w:val="000C59ED"/>
    <w:rsid w:val="001168BD"/>
    <w:rsid w:val="003A0EBC"/>
    <w:rsid w:val="00652958"/>
    <w:rsid w:val="006F7D42"/>
    <w:rsid w:val="008D2AD2"/>
    <w:rsid w:val="00AC5CE0"/>
    <w:rsid w:val="00D47EAA"/>
    <w:rsid w:val="00DD7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854B1"/>
  <w15:docId w15:val="{4C1C1EEE-97EA-4A23-8C6B-5806E32E5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Ind w:w="0" w:type="dxa"/>
      <w:tblCellMar>
        <w:top w:w="0" w:type="dxa"/>
        <w:left w:w="0" w:type="dxa"/>
        <w:bottom w:w="0" w:type="dxa"/>
        <w:right w:w="0" w:type="dxa"/>
      </w:tblCellMar>
    </w:tblPr>
  </w:style>
  <w:style w:type="paragraph" w:styleId="BodyText">
    <w:name w:val="Body Text"/>
    <w:basedOn w:val="Normal"/>
    <w:uiPriority w:val="1"/>
    <w:qFormat/>
    <w:pPr>
      <w:ind w:left="821"/>
    </w:pPr>
  </w:style>
  <w:style w:type="paragraph" w:styleId="Title">
    <w:name w:val="Title"/>
    <w:basedOn w:val="Normal"/>
    <w:uiPriority w:val="10"/>
    <w:qFormat/>
    <w:pPr>
      <w:spacing w:before="90"/>
      <w:ind w:left="100"/>
    </w:pPr>
    <w:rPr>
      <w:b/>
      <w:bCs/>
    </w:rPr>
  </w:style>
  <w:style w:type="paragraph" w:styleId="ListParagraph">
    <w:name w:val="List Paragraph"/>
    <w:basedOn w:val="Normal"/>
    <w:uiPriority w:val="1"/>
    <w:qFormat/>
    <w:pPr>
      <w:ind w:left="821" w:hanging="361"/>
      <w:jc w:val="both"/>
    </w:pPr>
  </w:style>
  <w:style w:type="paragraph" w:customStyle="1" w:styleId="TableParagraph">
    <w:name w:val="Table Paragraph"/>
    <w:basedOn w:val="Normal"/>
    <w:uiPriority w:val="1"/>
    <w:qFormat/>
    <w:pPr>
      <w:spacing w:before="126"/>
      <w:ind w:left="55"/>
    </w:pPr>
  </w:style>
  <w:style w:type="character" w:styleId="Hyperlink">
    <w:name w:val="Hyperlink"/>
    <w:basedOn w:val="DefaultParagraphFont"/>
    <w:uiPriority w:val="99"/>
    <w:unhideWhenUsed/>
    <w:rsid w:val="00DD777D"/>
    <w:rPr>
      <w:color w:val="0000FF" w:themeColor="hyperlink"/>
      <w:u w:val="single"/>
    </w:rPr>
  </w:style>
  <w:style w:type="character" w:styleId="UnresolvedMention">
    <w:name w:val="Unresolved Mention"/>
    <w:basedOn w:val="DefaultParagraphFont"/>
    <w:uiPriority w:val="99"/>
    <w:semiHidden/>
    <w:unhideWhenUsed/>
    <w:rsid w:val="00DD77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ournal.uny.ac.id/index.php/jptk/article/view/7759/66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ournal.uinsgd.ac.id/index.php/istek/article/view/294" TargetMode="External"/><Relationship Id="rId5" Type="http://schemas.openxmlformats.org/officeDocument/2006/relationships/hyperlink" Target="http://pelita-informatika.com/berkas/berkas/jurnal/1.%20TM%20Syahru.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Alfitriana Riska</dc:creator>
  <cp:lastModifiedBy>lenovo</cp:lastModifiedBy>
  <cp:revision>3</cp:revision>
  <dcterms:created xsi:type="dcterms:W3CDTF">2022-10-25T08:06:00Z</dcterms:created>
  <dcterms:modified xsi:type="dcterms:W3CDTF">2022-10-27T06:19:00Z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2022-10-16T00:00:00Z</vt:filetime>
  </property>
  <property fmtid="{D5CDD505-2E9C-101B-9397-08002B2CF9AE}" pid="3" name="Creator">
    <vt:lpwstr>Microsoft® Word 2019</vt:lpwstr>
  </property>
  <property fmtid="{D5CDD505-2E9C-101B-9397-08002B2CF9AE}" pid="4" name="LastSaved">
    <vt:filetime>2022-10-19T00:00:00Z</vt:filetime>
  </property>
  <property fmtid="{D5CDD505-2E9C-101B-9397-08002B2CF9AE}" pid="5" name="ICV">
    <vt:lpwstr>0a459b9752784ece99126f1e7f40bc55</vt:lpwstr>
  </property>
</Properties>
</file>